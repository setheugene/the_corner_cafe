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9AD15C5" w14:textId="77777777" w:rsidR="00E04C59" w:rsidRDefault="00603D70">
      <w:pPr>
        <w:pStyle w:val="divname"/>
        <w:shd w:val="clear" w:color="auto" w:fill="FFFFFF"/>
        <w:jc w:val="center"/>
      </w:pPr>
      <w:bookmarkStart w:id="0" w:name="_GoBack"/>
      <w:bookmarkEnd w:id="0"/>
      <w:r>
        <w:rPr>
          <w:rStyle w:val="span"/>
          <w:sz w:val="68"/>
          <w:szCs w:val="68"/>
        </w:rPr>
        <w:t>Kaycee</w:t>
      </w:r>
      <w:r>
        <w:t xml:space="preserve"> </w:t>
      </w:r>
      <w:r>
        <w:rPr>
          <w:rStyle w:val="span"/>
          <w:sz w:val="68"/>
          <w:szCs w:val="68"/>
        </w:rPr>
        <w:t>Schlotzhauer</w:t>
      </w:r>
    </w:p>
    <w:p w14:paraId="00290DD2" w14:textId="77777777" w:rsidR="00E04C59" w:rsidRDefault="00603D70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kschlotz@stumail.jccc.edu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913-568-1256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Kansas City, MO 64101</w:t>
      </w:r>
    </w:p>
    <w:p w14:paraId="4203F074" w14:textId="77777777" w:rsidR="00E04C59" w:rsidRDefault="00603D70">
      <w:pPr>
        <w:pStyle w:val="divdocumentheading"/>
        <w:shd w:val="clear" w:color="auto" w:fill="FFFFFF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C2C70B4" w14:textId="77777777" w:rsidR="00E04C59" w:rsidRDefault="00603D70">
      <w:pPr>
        <w:pStyle w:val="p"/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Dynamic restaurant professional with 13 years in FOH functions. Diplomatic and engaging communicator with exceptional customer service and food 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>handling expertise. Extensive knowledge of beer. Skilled at memorizing menu items and orders, upselling additional products and taking accurate drink and food orders.</w:t>
      </w:r>
    </w:p>
    <w:p w14:paraId="3FEC7418" w14:textId="77777777" w:rsidR="00E04C59" w:rsidRDefault="00603D70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E04C59" w14:paraId="041F0447" w14:textId="77777777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D2E9A3A" w14:textId="77777777" w:rsidR="00E04C59" w:rsidRDefault="00603D7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Menu knowledge</w:t>
            </w:r>
          </w:p>
          <w:p w14:paraId="2FDF9749" w14:textId="77777777" w:rsidR="00E04C59" w:rsidRDefault="00603D7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Menu memorization</w:t>
            </w:r>
          </w:p>
          <w:p w14:paraId="2FBB9ADF" w14:textId="77777777" w:rsidR="00E04C59" w:rsidRDefault="00603D7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Price memorization</w:t>
            </w:r>
          </w:p>
          <w:p w14:paraId="4B311E33" w14:textId="77777777" w:rsidR="00E04C59" w:rsidRDefault="00603D7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 xml:space="preserve">High-volume </w:t>
            </w: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dining</w:t>
            </w: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3660656B" w14:textId="77777777" w:rsidR="00E04C59" w:rsidRDefault="00603D7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Dining customer service</w:t>
            </w:r>
          </w:p>
          <w:p w14:paraId="2B1F7A03" w14:textId="77777777" w:rsidR="00E04C59" w:rsidRDefault="00603D7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Liquor, wine and food service</w:t>
            </w:r>
          </w:p>
          <w:p w14:paraId="71988B25" w14:textId="77777777" w:rsidR="00E04C59" w:rsidRDefault="00603D7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Food safety understanding</w:t>
            </w:r>
          </w:p>
        </w:tc>
      </w:tr>
    </w:tbl>
    <w:p w14:paraId="34F3D8C2" w14:textId="77777777" w:rsidR="00E04C59" w:rsidRDefault="00603D70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09CF5077" w14:textId="77777777" w:rsidR="00E04C59" w:rsidRDefault="00603D70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Nursing Student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Johnson County Community College - Kansas City, KS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08/2017 - Current</w:t>
      </w:r>
    </w:p>
    <w:p w14:paraId="714E8B5E" w14:textId="77777777" w:rsidR="00E04C59" w:rsidRDefault="00603D70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Monitored and recorded patient condition, vital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signs, recovery progress and medication side effects.</w:t>
      </w:r>
    </w:p>
    <w:p w14:paraId="6D458071" w14:textId="77777777" w:rsidR="00E04C59" w:rsidRDefault="00603D70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Used facility EMR system to update patient records, transmit prescriptions and transfer files.</w:t>
      </w:r>
    </w:p>
    <w:p w14:paraId="1E5D7374" w14:textId="77777777" w:rsidR="00E04C59" w:rsidRDefault="00603D70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Coordinated with healthcare team to establish, enact and evaluate patient care plans.</w:t>
      </w:r>
    </w:p>
    <w:p w14:paraId="0222DB1F" w14:textId="77777777" w:rsidR="00E04C59" w:rsidRDefault="00603D70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Observed strict safet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y measures, including checking medication dosages before administration to patients.</w:t>
      </w:r>
    </w:p>
    <w:p w14:paraId="0E3CEDA9" w14:textId="77777777" w:rsidR="00E04C59" w:rsidRDefault="00603D70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Developed and adapted individualized treatment plans according to patient recovery goals.</w:t>
      </w:r>
    </w:p>
    <w:p w14:paraId="5276251E" w14:textId="77777777" w:rsidR="00E04C59" w:rsidRDefault="00603D70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Server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Limestone PKB - Lawrence, KS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05/2019 - 03/2020</w:t>
      </w:r>
    </w:p>
    <w:p w14:paraId="197ACDA3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Educated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guests on daily specials and menu offerings such as appetizers, entrees and desserts.</w:t>
      </w:r>
    </w:p>
    <w:p w14:paraId="172FA29C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Operated POS terminals to input orders, split bills and calculate totals.</w:t>
      </w:r>
    </w:p>
    <w:p w14:paraId="197DFD96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Satisfied customers by keeping drinks topped off and anticipating needs such as condiments and 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xtra napkins.</w:t>
      </w:r>
    </w:p>
    <w:p w14:paraId="11761ED7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Restocked nonperishables and other items, including condiments and napkins from inventory to keep pantry well-supplied.</w:t>
      </w:r>
    </w:p>
    <w:p w14:paraId="7B89CC2F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Checked with guests to get feedback on food served, resolve issues, bring additional items and refill beverages.</w:t>
      </w:r>
    </w:p>
    <w:p w14:paraId="706B1C1C" w14:textId="77777777" w:rsidR="00E04C59" w:rsidRDefault="00603D70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Applied 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afe food handling and optimal cleaning strategies to protect customers from foodborne illness and maintain proper sanitation.</w:t>
      </w:r>
    </w:p>
    <w:p w14:paraId="582253E2" w14:textId="77777777" w:rsidR="00E04C59" w:rsidRDefault="00603D70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Server/Bartender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Free State Brewing Company - Lawrence, KS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01/2011 - 12/2019</w:t>
      </w:r>
    </w:p>
    <w:p w14:paraId="37F8ECBA" w14:textId="77777777" w:rsidR="00E04C59" w:rsidRDefault="00603D70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Multitasked to meet customer, business operat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ions and server needs with minimal errors or delays.</w:t>
      </w:r>
    </w:p>
    <w:p w14:paraId="639E7D6D" w14:textId="77777777" w:rsidR="00E04C59" w:rsidRDefault="00603D70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Made product recommendations to customers based on preference, food pairings and special promotions.</w:t>
      </w:r>
    </w:p>
    <w:p w14:paraId="523EA0FA" w14:textId="77777777" w:rsidR="00E04C59" w:rsidRDefault="00603D70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Stocked bar with beer, wine, liquor and related supplies.</w:t>
      </w:r>
    </w:p>
    <w:p w14:paraId="47B2839E" w14:textId="77777777" w:rsidR="00E04C59" w:rsidRDefault="00603D70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Kept close track of bar tabs and transferred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open tabs to dining area seamlessly, smoothing process for wait staff.</w:t>
      </w:r>
    </w:p>
    <w:p w14:paraId="26701459" w14:textId="77777777" w:rsidR="00E04C59" w:rsidRDefault="00603D70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Restocked beer and liquor on regular schedule and after special events to prepare for forecasted needs.</w:t>
      </w:r>
    </w:p>
    <w:p w14:paraId="34C96CE7" w14:textId="77777777" w:rsidR="00E04C59" w:rsidRDefault="00603D70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E63BA34" w14:textId="77777777" w:rsidR="00E04C59" w:rsidRDefault="00603D70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Johnson County Community College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Olathe, KS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42EB2007" w14:textId="77777777" w:rsidR="00E04C59" w:rsidRDefault="00603D70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lastRenderedPageBreak/>
        <w:t>Associate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Nursing</w:t>
      </w:r>
    </w:p>
    <w:p w14:paraId="51387CCA" w14:textId="77777777" w:rsidR="00E04C59" w:rsidRDefault="00603D70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 of Kansas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Lawrence, KS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05/2016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7F183FD3" w14:textId="77777777" w:rsidR="00E04C59" w:rsidRDefault="00603D70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Arts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Psychology</w:t>
      </w:r>
    </w:p>
    <w:p w14:paraId="605577D0" w14:textId="77777777" w:rsidR="00E04C59" w:rsidRDefault="00603D70">
      <w:pPr>
        <w:pStyle w:val="divdocumentheading"/>
        <w:shd w:val="clear" w:color="auto" w:fill="FFFFFF"/>
        <w:tabs>
          <w:tab w:val="left" w:pos="4319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Accomplishments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49E251A2" w14:textId="77777777" w:rsidR="00E04C59" w:rsidRDefault="00603D70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President's Honor Roll Spring 2017</w:t>
      </w:r>
    </w:p>
    <w:p w14:paraId="0A62A359" w14:textId="77777777" w:rsidR="00E04C59" w:rsidRDefault="00603D70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President's Honor Roll Summer 2017</w:t>
      </w:r>
    </w:p>
    <w:p w14:paraId="05214B9A" w14:textId="77777777" w:rsidR="00E04C59" w:rsidRDefault="00603D70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President's Honor Roll Fall 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>2019</w:t>
      </w:r>
    </w:p>
    <w:p w14:paraId="695E043F" w14:textId="77777777" w:rsidR="00E04C59" w:rsidRDefault="00603D70">
      <w:pPr>
        <w:pStyle w:val="divdocumentheading"/>
        <w:shd w:val="clear" w:color="auto" w:fill="FFFFFF"/>
        <w:tabs>
          <w:tab w:val="left" w:pos="4393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Certifications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56D5D2A8" w14:textId="77777777" w:rsidR="00E04C59" w:rsidRDefault="00603D70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Level One Cicerone: Certified Beer Server</w:t>
      </w:r>
    </w:p>
    <w:p w14:paraId="63FF54D7" w14:textId="77777777" w:rsidR="00E04C59" w:rsidRDefault="00603D70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Certified Nurse's Assistant</w:t>
      </w:r>
    </w:p>
    <w:p w14:paraId="5566A5D4" w14:textId="77777777" w:rsidR="00E04C59" w:rsidRDefault="00603D70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Certified in Basic Life Support from the American Heart Association</w:t>
      </w:r>
    </w:p>
    <w:sectPr w:rsidR="00E04C5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500" w:right="500" w:bottom="50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FE331" w14:textId="77777777" w:rsidR="00603D70" w:rsidRDefault="00603D70" w:rsidP="00D365FD">
      <w:pPr>
        <w:spacing w:line="240" w:lineRule="auto"/>
      </w:pPr>
      <w:r>
        <w:separator/>
      </w:r>
    </w:p>
  </w:endnote>
  <w:endnote w:type="continuationSeparator" w:id="0">
    <w:p w14:paraId="341D1E65" w14:textId="77777777" w:rsidR="00603D70" w:rsidRDefault="00603D70" w:rsidP="00D365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B4F6001-E568-B741-B4EB-B63F8F71EA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448AE42-D20C-8243-8D29-2BBE91D866A8}"/>
    <w:embedBold r:id="rId3" w:fontKey="{E3C253FC-BE0F-C64E-937E-4D618BE2CEC7}"/>
    <w:embedBoldItalic r:id="rId4" w:fontKey="{6FADCCE0-62B6-0B47-91B9-D6EF1F9B1BA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328D391A-9391-4048-A2F1-D0B67586A646}"/>
    <w:embedBold r:id="rId6" w:fontKey="{AC29E72B-2CC6-0046-9170-1E4422E4DDDC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7" w:fontKey="{82AD07FB-9AC2-1147-A524-5FEEE214E38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4466503-A179-5A43-B4AF-D68859699408}"/>
    <w:embedBold r:id="rId9" w:fontKey="{50A466FA-CF29-014E-BA29-C49CCF40477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691B47F7-909B-3E4C-9658-C089C96EEE6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02A1AD7B-354D-5443-AFD5-542B95D771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5F94E" w14:textId="77777777" w:rsidR="00D365FD" w:rsidRDefault="00D365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9FB1E" w14:textId="77777777" w:rsidR="00D365FD" w:rsidRDefault="00D365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7BC0B1" w14:textId="77777777" w:rsidR="00D365FD" w:rsidRDefault="00D365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26874" w14:textId="77777777" w:rsidR="00603D70" w:rsidRDefault="00603D70" w:rsidP="00D365FD">
      <w:pPr>
        <w:spacing w:line="240" w:lineRule="auto"/>
      </w:pPr>
      <w:r>
        <w:separator/>
      </w:r>
    </w:p>
  </w:footnote>
  <w:footnote w:type="continuationSeparator" w:id="0">
    <w:p w14:paraId="23220872" w14:textId="77777777" w:rsidR="00603D70" w:rsidRDefault="00603D70" w:rsidP="00D365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890A0" w14:textId="77777777" w:rsidR="00D365FD" w:rsidRDefault="00D365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0AC97" w14:textId="77777777" w:rsidR="00D365FD" w:rsidRDefault="00D365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6CE06" w14:textId="77777777" w:rsidR="00D365FD" w:rsidRDefault="00D365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5AA4C8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89483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6629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9657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E659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C27A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94A3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960E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0AA5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0DE5C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1272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0DEBB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4635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A61A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68A8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2F63C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649B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29601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4309D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A23A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490DA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A467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5203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C08B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92D0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54E1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E6D3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48C82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44DD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7E51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943F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54AB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F4B3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1808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0CFD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C740E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E5457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FB028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BA39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A283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F4680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B0A0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782D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12B0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04C4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972E39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1483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1090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E4F9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DE682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C225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9AAA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1ADC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5C67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6C043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4421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15639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AA0C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D0BD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2E657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A63A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6C43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E478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59"/>
    <w:rsid w:val="00603D70"/>
    <w:rsid w:val="00D365FD"/>
    <w:rsid w:val="00E0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EE5A8"/>
  <w15:docId w15:val="{8492F12F-32E2-3245-BB09-DEA5653C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CB454E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CB454E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D365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5F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365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5F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Kaycee Schlotzhauer</dc:title>
  <cp:lastModifiedBy>Kaycee Schlotzhauer</cp:lastModifiedBy>
  <cp:revision>2</cp:revision>
  <dcterms:created xsi:type="dcterms:W3CDTF">2020-07-02T18:54:00Z</dcterms:created>
  <dcterms:modified xsi:type="dcterms:W3CDTF">2020-07-02T18:54:00Z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YDcAAB+LCAAAAAAABAAVmsW2q0AQRT+IAW5DXC7uMMPdna9/ecOsZEGnu6rO3iECTOEQLyIQQvMMzjIQT5A0JLAizTAoDfEvBwKOuVZApT9hHL5H7oJ+Xdhrjk200FSDbCIVeUfj1Wzq2YAZtuEMP4iEru0h+HfmhQZo6cAZk/PocW0MfXyOBocKbf4tSKWqR0PIchtX9BvJNB3F/glPFMYJUV6tMkL4BzP064HnO1XF7o7ml7i+tPkdbP52zMt</vt:lpwstr>
  </property>
  <property fmtid="{D5CDD505-2E9C-101B-9397-08002B2CF9AE}" pid="3" name="x1ye=1">
    <vt:lpwstr>tBuAsxt96vrjApX9fP7usMp+UyVVXzaLhxQMOWRiNl2DBTYXmjF1TRvsaG9IzSx5SR1PKy9234hriUDcDINv9KPjzoI1GdACAChdL14qbQ0JgZYzYqFW1qEcsXQdtiKQKfYTG3Tpx5+5UZqfstMusXNO70ns7oP61bohWvFO9Qeiw42QDjI8uMTiCTdnrCOP3I3Q8xMesDwU6vdO5w0SxQWhQuWeyLW4vPaOwAsdJtOgxPQqobZNibWZr999lzi</vt:lpwstr>
  </property>
  <property fmtid="{D5CDD505-2E9C-101B-9397-08002B2CF9AE}" pid="4" name="x1ye=10">
    <vt:lpwstr>fn8SoAuH3ZlBv3HdCPtCBkYZU+Rvh2Cb8c8inVtwB0C9zDYUWln4nzUawRmzDLtrVeiMceaXq/rHst9PPVi86KyA55WVYp17Qi4G3/zy8Me9JBApk2LVtD+Tf87S9MEVMbHGuoN33wULTdq2Oz/ioLGmcX4aojjRAbRmBWJR1uA65DxmFiNSQ2R82nGLFsSg5HvAS+8XkgjMHsckwZVU5euMRSvkldK+IrQBfliCr3R5Qugwf+5e8gpWnKs+6/A</vt:lpwstr>
  </property>
  <property fmtid="{D5CDD505-2E9C-101B-9397-08002B2CF9AE}" pid="5" name="x1ye=11">
    <vt:lpwstr>CTnCvlTwwMrRUp2KJdNrtdQiKGhPUjmb9B7qILPwGPOztqQZF5Ubx+5Wf0uTEZJZqMDUUqlFt1zVX9Nct8YDSgnPRfollPnkoA12BMm5O4dmj/lsJGUCZ9u2pmokuFeByPAHlyjCZsMPfOkHIu/dlA5NWXgFvKKLe0mvQwlP6RWdejuP0af8NqcZJD9830ad374h+kGYNeuhNI4KuZsch6ZlQnIu+LwR4Ih6xMVZ8y9iwnRC0x1kgi/LT38P6J5</vt:lpwstr>
  </property>
  <property fmtid="{D5CDD505-2E9C-101B-9397-08002B2CF9AE}" pid="6" name="x1ye=12">
    <vt:lpwstr>qGQBEAkOF1Ehl02I4kxdNk9O0SmClLh0eZja1c29NpCE37GdlLrCrMMaeUrIlM9UHExU4r+TqUGIDcmrpcHE/Is4M2C1rpUhOe26+zSyCoqbihRwZqn+PHHVKzvIGtwkGbPvzGpzgIMi8L24fTsdnrfa6UfG6rcqHA9ne1fDBymx6/rY+3STc7WKWmljK0Wywj9qY9O/0QaQljr6HOq12yY0L9QWMCR9VdxhS7K5SaUhYNg8BuTMtRSmUqiw3Bc</vt:lpwstr>
  </property>
  <property fmtid="{D5CDD505-2E9C-101B-9397-08002B2CF9AE}" pid="7" name="x1ye=13">
    <vt:lpwstr>TDHd6oJX6lgS0B34Uo5VEAyHgQtJnwbCKni5/d1i4PTxBrxW7zu/IaUKBGEGqcmflfVKdFxE/ukeR0BqfvpldOQDK5SpDB7l3nZ0Ak3jFPo4CKR9rQvjDPuvNf3xe2H+h4FZemH4G56S42NJsblAzfexDFYK0L6rGetO/UBAtq4u3OSueSP97d9xgqsNPV/DcbWccVbYC1T5rfetDYfkopnqHlvmQYUE7dYWg/mbfFZOmoh9LJlu7hGCvQHm0sr</vt:lpwstr>
  </property>
  <property fmtid="{D5CDD505-2E9C-101B-9397-08002B2CF9AE}" pid="8" name="x1ye=14">
    <vt:lpwstr>7lVwrUD0l7W1xU/HoZsnzBrDP1UOsi0kaEPX744UY0UnImMW3B0AqProAgDwRCJA6lQHldTxETlPoedmiy1VIKW82DFMZ6+mLjEP5kBrtZjWpa+1M88cq3rVurhEHHDODdpdBOlMwcV65ugB5CnmX82pdxkJkIujKuubifjDrjMDLRL1tVW3yW/iJyuB9skYVnkCsvg2CORlJ3Fcr+bI5H1/i0tqz7sQv6q5bFFY0V/VBVxZihgon4IFYgZvyqk</vt:lpwstr>
  </property>
  <property fmtid="{D5CDD505-2E9C-101B-9397-08002B2CF9AE}" pid="9" name="x1ye=15">
    <vt:lpwstr>NSvkUAciRpVcukNHXS+TSZnyYUDHIVUl9rEfokt2qdprHMSid6T7dbERMuTvIBfHgOszOet/7ONXdHf7RLB6IfuKN1GNsugZ+isQMespMxGo2YoLz4q/pOAoUeM9nQLOez2AvrbHroKTM55m/urdw/xLghh0JmywJkMwg8Mgamc26oHuWGfkpObVV3AbBVmpzcDHP9YrpDRKVMelH4Zko/rSkvYNy/VkxNMcJHhPiMnJaNANwb5QA+m/twTcnOD</vt:lpwstr>
  </property>
  <property fmtid="{D5CDD505-2E9C-101B-9397-08002B2CF9AE}" pid="10" name="x1ye=16">
    <vt:lpwstr>dNX2x9YZYI9/Y8PWXulL0mAJJewcFSkmE5f0+zY5rtp/yFsBRyRp03fBc9Ue6G9oVLCOhXh4wFMOmc5G1rU66sFvarZAHVgsb2WIFvXZC4442djJlLLmzB1M9CTb9semSRCY2Lo8kImFvRtEabBlmIALCxG1H1cuFrGIp5tZ82CA1YN+X7AJtu/G0QNuMV+wKfPDPNpt9eP13yXoLV7n2XmjTQpkBl2mD2Wz0B+LDRxqZff+GvHvA5D5cr7tntO</vt:lpwstr>
  </property>
  <property fmtid="{D5CDD505-2E9C-101B-9397-08002B2CF9AE}" pid="11" name="x1ye=17">
    <vt:lpwstr>pbGjU9PrceTH/d8l5h1jReVcvcf3tTPVRJxinBX9AExD5TkNhVwq5P4foR8q/XvZ54hgLLkb/YOrZucr3cUzpc9pedAZ43nL6vOv+Nsxe2xNv0n4jTl4DpK2LQmlRJxz84A0ZtMb0d7mibwkbNKwKCucbeCAfMK/SVs6fopUf11Cw08tkk/ZI7dI4A4HZAA2fFrxajE+RUDsLbHHAWyWdjn5dcVW8xTteSQ60UN0bZ17DFYCJbjYBlDZkjqHrnm</vt:lpwstr>
  </property>
  <property fmtid="{D5CDD505-2E9C-101B-9397-08002B2CF9AE}" pid="12" name="x1ye=18">
    <vt:lpwstr>s69IDExdlA4tilhyPhzcIzVlyh1hpmUdJncVHfCfOvb7HBpoA/wqWXFVQN/k3pBWyIvHK/g6Dv/XQDvKyMnTQt1O3dwi/0EOCvydKDrV0cQQ6lpO9SENN+4CwCGRTtCwQDHTlaC5nNyLFFqIdzo2SjbeJgdDOmcd6040/10DJ84vC25xVxhNOMXN4hrbWl3V/KxNBWLDLx8xqRMaGHCGeocEGQer5xvTdKhvGnJakztffuveVtv3Wu60/0ETujb</vt:lpwstr>
  </property>
  <property fmtid="{D5CDD505-2E9C-101B-9397-08002B2CF9AE}" pid="13" name="x1ye=19">
    <vt:lpwstr>AneD2vOLa/0sjU8YOL7Q6kRU5jLNWpi8TuhnAMVBg1ncdDDvHoH9gE6TsfmaLMpL23uonUN0QAwD0Pfa2HYABmUIcUV3Xyem/dF6G6aVlqesjLCgoycDhwtBcyFQft+Kwm73Anlw4Yfequl0T8e86179phTl2zSWHlQv4giocFMhXRcT9KGxBNuoIRUkf9ysUphYO/uXt/V9Ikmz6dh6XECLStTRZ+WQZJTgxiKGWSgoVbYMfbhrzLW4mpVOamv</vt:lpwstr>
  </property>
  <property fmtid="{D5CDD505-2E9C-101B-9397-08002B2CF9AE}" pid="14" name="x1ye=2">
    <vt:lpwstr>P3d/YyEh0UoIjGUPeHbaz1XzFtwt3VZLIBRAK+z7hRexMkhWY4Tvfsl91727yquHOb2TPvzbAcPOTYfzd+XTPqgFHt3a6Lsm3v6/PmL1RiWDetHteyTajUerkyalxittCOefXXbU0BRJMZdIg7rP5lWUAgy3xJPI32OAvwQOi9tVS0PboKQX6WIhUIPgwhoGbSH4lanVTr0a7kOGy6N28piwflnHwjqu82dADYkInumnLMHBioixRVKNfKEMGfS</vt:lpwstr>
  </property>
  <property fmtid="{D5CDD505-2E9C-101B-9397-08002B2CF9AE}" pid="15" name="x1ye=20">
    <vt:lpwstr>MNTteAD4b/8VSNH6KgVUq6f5mTaj6LRIZ/cwSqQ6zuaND/n9OSUxhK79o5essjhTLwW2VQhxF/IL5EvLBGpYKOgwlw8eznw5c2f8frw/sMx+UfplPT+1/Df/BNiGigqjSBcbusmumy3ogXJ2860jK/8e4A0rp3hf3fJHkNCUdnM2CaWb1yo2/yX4AjKqEFujzNGSoW8mlM1i/ILHb+l8QQ6F6mPUhdZ1PRIGivKWKZgnpzx7lB9v0F31R4rzlNv</vt:lpwstr>
  </property>
  <property fmtid="{D5CDD505-2E9C-101B-9397-08002B2CF9AE}" pid="16" name="x1ye=21">
    <vt:lpwstr>1dW2fjMmqx823ygTW2sgitDpZbbrBKR2Z/ErYGodlbf//2aEOXmWQBsXq7VZQ4brFEg372hrnafY6Z/5rm4b9MnEU1P5PYn/z6mEt6oQxISHJp2LME0mbgc16ps0+qND/ZmMUkZ0/ZzGP40a7Aew9ODab/nwQLEV7NCyuAU6AOj0j2WqHJjLMYQv9qjBm+h2nJAXNrpJWljdAz8zSF8VOE396g59R8+nnmOl/A3JCjo5WhI7A4TOtfX3tigKIWx</vt:lpwstr>
  </property>
  <property fmtid="{D5CDD505-2E9C-101B-9397-08002B2CF9AE}" pid="17" name="x1ye=22">
    <vt:lpwstr>wU9SN3MlXajo611p/+ty98V98RFibf+GMtMoxwbMF4xGwhv/ayAfQtuc03CTuIlOeTAIzJCGcwf1Kf+VhuUNQgwG9ge9XMy3nBXkiGw9io9/irUfEPaEqp3k8nQYFco9IrRJrKdbZbAylhNcalVe+JO5RYX8/8d9UTtKCQBRdQtE734Nshc+KNvTmAPL5Dr+7C0T8ARQTrkOmx4B7QrSHI7vKb+0uqqz/U787Ts1tJHte8x+4mF66Ns4XMU02sr</vt:lpwstr>
  </property>
  <property fmtid="{D5CDD505-2E9C-101B-9397-08002B2CF9AE}" pid="18" name="x1ye=23">
    <vt:lpwstr>Wb4i8FRFj+OdNaEbttjIc4pAzyAAaeYhtTPPisj08GuE6Tk6c+FO169YSvPHQKirdOAUzsTPESHpb2ABoWtYmjuoDg7fKQVJqTv/gJpecgLHWEK4ycncEoS46PyVUo7Ba9OXOhKCflsqn9pD5Muxz8SDAB4IWamJf4tesQeFUU99fpR0xDGHXslrfrZ122Sp9h5YX39orEydHFeyteLPhLrlSW6urou/MrGpgkB1Yf/Av4HYXSOQtwJz3Um9AG9</vt:lpwstr>
  </property>
  <property fmtid="{D5CDD505-2E9C-101B-9397-08002B2CF9AE}" pid="19" name="x1ye=24">
    <vt:lpwstr>0o12ye58SsMct1BM6HzpbqLfGGyuOKhZmqK5KK9Of4yWcXKYhO7KZbOjCjXgmCaecL4/Omr6t+/C6/KDa1a3HYtJ7rSjWbuyvE7XY9+dYfheONPhwWJVZJLE8qHE0Dc/W4iCbihDgdo+iidBr7SHqAbEW8E1qhdw3wl5vi9b4KuJCwQ3fxc1ysbnLKKNQtt2+pcZmnfu1uudvRK0jYSZiFrTJdwQo/ODku39CTx5oxOZG6MqLkhH1zo7lxq2PCz</vt:lpwstr>
  </property>
  <property fmtid="{D5CDD505-2E9C-101B-9397-08002B2CF9AE}" pid="20" name="x1ye=25">
    <vt:lpwstr>phNbufFWuWzB54mnmYK4U74sDOZLGahHSeX9SuyVSRsutul4UnMYfvD4BmYqPEMj9+KNiLfp+2IHHHgb/9anWnuUegnfFAyQO0/LK7tU2tMDzufPG7yXajweiOPsqL982/ihj0iQS9fMf0e7wFmkSbufDMaSFclC3JLDs73bkOwmP9+BMbjWo2O0iMElXZv46kvmN6dRTCHK9l9ebNxlpDpdE+iof5o4PlyMt1jWrl4ul1kGU3k3VzR9R+RPm48</vt:lpwstr>
  </property>
  <property fmtid="{D5CDD505-2E9C-101B-9397-08002B2CF9AE}" pid="21" name="x1ye=26">
    <vt:lpwstr>lTWw8ZllNXYHnLJZ4scGaVuCDdfUCjB7ixBD/qYBeZ8iBy/cUOqN0WG5eS7B1srv1h2w2RqUyLkfbu0vgnwhGbeCjmhQiU+gOvHpLGFPRCPzN7vDqEhqPxhxEW7NDjF0XUS1vON3dAyTamPrr89VNKE51xn2M+pypKuNBu0/wQqwsXNEv6sVB3jhhUGUIsXNRAeVkHJUdLTAHrd38UXvj12eH9ag2+GvGo8c/zu2p3UmMbYjK5Kw9lYwhfK1n2S</vt:lpwstr>
  </property>
  <property fmtid="{D5CDD505-2E9C-101B-9397-08002B2CF9AE}" pid="22" name="x1ye=27">
    <vt:lpwstr>mQUWEz52xsMI6Y3OIjbrDLE0Hvy+2oFttLrCYUkXfvhHMxNGEHxNbCd3N9fR6JSZGN6UumOhljmDobDiS7kRkwnw2YnayGC6hbXN3Fn/jI/1mMKy/w5KljTjCxJ0RlSf39Sb6zHwlxmYJR3+qbavIG/UDzeTgGNEZ3nlRJpGvc0py1759EwjpizZWecvXpq/q6emCQRI0hGiwHaNKgSdKys5FYb3PnR8GqgF2a7pMlov+GeYj6SJYztKPgLtCj1</vt:lpwstr>
  </property>
  <property fmtid="{D5CDD505-2E9C-101B-9397-08002B2CF9AE}" pid="23" name="x1ye=28">
    <vt:lpwstr>1sqkuvaFYGysyfst237vXU+sBRs1nG9fSUztyDR/yluboj+0npJxM/7oOf9p//GEDKPcjMnzrSJicAHvpNFQmab+4Xq5OSWCYt3BOX/zTMsFGEBRji0a54Z3BtDv0jVVXd6L+yi/fV92i+HeAieGC/2cI/t8NeJ4NbX7dxzMixHvw3MWhVOLeEKDHy5DjYrYlcb86lM1/MA1rePahfgbX9dEoNm29IcnnZGnVRDm5YbhJOn7RtxjmqxDzS9fby/</vt:lpwstr>
  </property>
  <property fmtid="{D5CDD505-2E9C-101B-9397-08002B2CF9AE}" pid="24" name="x1ye=29">
    <vt:lpwstr>pt2X1wQ76dc6c/dXYvIZ/nHYxowZNxEgy27uJH18D1duqW2FArn8LH2tFXjn5fRhegeFUhAWmQmUchXWb4+xWOg2oYSDhNHzpdXz1GJBbUDAiLmvm8urOchFyKdeum5sps6lZp6PUp/kwIYnp33JWBa8xf+DRj3Yp/JBYWtAXCAYxCgTjq/tEEgQ8k2c5PeQOmJxtbK5qdX4gw6DdflaPDsdbv9y7p4ptoo8+Z3XpiGWxaHp0ne4xQhC5iJn0ky</vt:lpwstr>
  </property>
  <property fmtid="{D5CDD505-2E9C-101B-9397-08002B2CF9AE}" pid="25" name="x1ye=3">
    <vt:lpwstr>Itz0LO1w/uYRjjQiE739C0jH2EnY0+xPe9JokL7bFN4bCns0yMnBMAK9hkQ7bE8wytR1FKn9NRM3dOK48JaDgBf4tY4in5eQ/A46J+iilbLJo3NbzOXFcejc6rCHc1wTDKdM5y5EKCImNy9lOivtwN3Zl2izvPfiKsF8o+w9XbZvnh+NNghYYRoQeZAssR2qC16hxxkuZ2WlI8Ve68zBAush2GViaYVM+h+BQKAMRaVNfpaOs/tFDVtVZMoOB0X</vt:lpwstr>
  </property>
  <property fmtid="{D5CDD505-2E9C-101B-9397-08002B2CF9AE}" pid="26" name="x1ye=30">
    <vt:lpwstr>b9BN3s6AW2kD6eHcWdoeibL8zcj4yJJY5b+299ny0nsqZp9PjN+vuPBbBzxMRRpjRHIoTzXhN0wlGeRH6OSYIhmaV+3W/nQCbOnJMZWq2DNdw0iJUsxxNrpwVBVWq+bfo0DtGZKiKTzff+SzWb7bp6YbvZwahfiucVhWTWRfzdxfwXD1kFX8V3g9h4ZJKNyUqmElFTm2rdVBzW7GWwrmSTKwxOwhK7ITdsirWdK+UrMugWynp9nzEtq2NNj3S/k</vt:lpwstr>
  </property>
  <property fmtid="{D5CDD505-2E9C-101B-9397-08002B2CF9AE}" pid="27" name="x1ye=31">
    <vt:lpwstr>9aCcnqQBtgP5djaH0Kggmic2e8/P4MNiHkL/TcC8aPqCvw4XyGw7Yvefow4SXPyczQuSp26/3n2zUw07OiV8WcH75Jywf0MJut/ICMSG84q4Y1AyWnB3F0UUtFoKGkLT2XboFDrNNts1n3F2U4/5p/OUH0E9X7gPenXat0BdQeA/4VXayxUZo7i667U73RF4KfbOBnuK7kGOm03nVYWMHz/8i0Uj12f+V1Wo0giXPZGPsTraX19U5XObu2pK6vx</vt:lpwstr>
  </property>
  <property fmtid="{D5CDD505-2E9C-101B-9397-08002B2CF9AE}" pid="28" name="x1ye=32">
    <vt:lpwstr>mGF639jlK902F5HqNb7UA4x9PP3p2ysU9RvvfkXhbXsnxCeppO7ojvBbF+TvuBZSKZYE5etGbc3TO7JsL7u8MRmMsSn1T0mvynF7UszYfvnidcP2QdsJJjGflwi8+8/bskNKbtuqcL0bI8z7OAoGpw/FcPbHHQ0EWZJ5YQcrzZh0VfAqBbOrw9aPzEuB+FiR1tJFfeIqehroEhrTtMV2q7SYbKHubRijX9Jb/R4aA9ZRlk9evjQeCACZUNRzsid</vt:lpwstr>
  </property>
  <property fmtid="{D5CDD505-2E9C-101B-9397-08002B2CF9AE}" pid="29" name="x1ye=33">
    <vt:lpwstr>usqQofIw0q/raefWEU+QIXTrGnzi8T9K+/ru09W/nIlT2E3LRDnmXqapFxNWoJ5S05ktrX0yG+5GI2WEpq9sbnsiaQGXTliBvKoeqH0iZURH9//RD+HhBf8jJVgf0k/8WaCbhHmcnKKOA4y+aykvH560HzgT9PBNvFuWIV0gePX9Z46TNnUcPYZv9UmbeJh1FyoN2ehl2BQlsDMdMZ/u1BpMrECHvrJ1uq6zMSEB+G9VEe/lJUHxM+5l5fB88gv</vt:lpwstr>
  </property>
  <property fmtid="{D5CDD505-2E9C-101B-9397-08002B2CF9AE}" pid="30" name="x1ye=34">
    <vt:lpwstr>dqJC6dXe/48ZlxBxrlArRek/Fv254QL2IR+Emw3fAZKGL33c0eTkTW/srnuYSC4oxYAfT1dA04CkH12UOs/doRyIdw1Yks1g9tpQZ87f5WzGHBm8sTYpz3Qw58cnewhK8x1/pEbwEj+BMUm5GKJGC+aAwjwrUqzXbqVYT9R/OGitJCHpF639p6N4Ho+PPFZfaJJJWvyRi/DXoqwqj2o+D25bEfRXAkclaGAbLPs7tElatvHyc3WHflelQgeQkV5</vt:lpwstr>
  </property>
  <property fmtid="{D5CDD505-2E9C-101B-9397-08002B2CF9AE}" pid="31" name="x1ye=35">
    <vt:lpwstr>0+9tic0Xg36GlghIKCtniTR2ESsfr0PvRYz756n41R8lX07xiqsh6y/4I9J7Ued2Y3YHKGPZ0G7lGCTeXkShQsNSiXgnGKu0Z8kXQ1eWi4pmE7DbCsOKUR/EJlOtb+zZlGY8/NA8arcSXJj2yB/BU6rSs9Bqrnbv6jzkfZfdtgyIF5MF7y3Qes3QFcCWF37/eOPO9cPHp11ex1MIhaijTISmQQm9LSNGvsJmdRj9flcb5vhVWarvx2x7BhoVzbc</vt:lpwstr>
  </property>
  <property fmtid="{D5CDD505-2E9C-101B-9397-08002B2CF9AE}" pid="32" name="x1ye=36">
    <vt:lpwstr>hlD99YJ3Kem6zw6Q2K3ucVRbrgToKQqYUd66/w0G/TRHov1al3wziPWT9plK+Uw4+DbwRv7Vh8ro4ba9fra5CoBR71QdhitTK8DVJUeMkU7/dbPw81KO988I2mS2q3NBB6ye9bKzvzuFbxkVkbiTpAAVd43mc14ZwiyhQUP9g/PBSGrTqEz8l/gkyYS5JX84iRGEo+e+jVgDABOeQHkh7oQt+ietLv1YNwawTBuW4M+WbJ+NTJPhuLfcAptkH4h</vt:lpwstr>
  </property>
  <property fmtid="{D5CDD505-2E9C-101B-9397-08002B2CF9AE}" pid="33" name="x1ye=37">
    <vt:lpwstr>Wb8UJLtA9o1hW9zbln6D1VDDMsWDeGVI7u9bBqSdH5cwSZABKfmRWtzY717+a/fM/GP2YH7wgvEkAOyGYFq3rIn9hQDSjAx6he6csUg9fc4N/EEq20m53M36ykoILqChck6bJaht4mKLYoRz6E2WzdmEqZsAKH7YSDUWUkaRaOFgqZhPg8hxU8M/n8xw5A/GIWon5nmohen7u7DzOuSKoT+RJ0wakxr/l2tIP94RgoHUFoIK8LXJDEyOT3x+RS0</vt:lpwstr>
  </property>
  <property fmtid="{D5CDD505-2E9C-101B-9397-08002B2CF9AE}" pid="34" name="x1ye=38">
    <vt:lpwstr>5dkAue93OY/fu94xA1MXwUjD53bys4HXpVhv5UBDpZWF5wHIQQh9WMX/sVQzHQ1GUW4GfNDZuWrYBsDLQToaoZicvYA3YPXcvdZ0/S7V+DndDYA6RrIOCANddi3ElvjxmjSBIhv3HJ8wKbaMDfrX1J2AeC/m6h0mF1s17XDVThoWRuRhaE8OLLyP6ZSb5QnWrZoKxbzMag0oUbe7KubRnihrYwDJrwTcVjIChvSaj3OwC8Mfn3E71ECHG0y73rb</vt:lpwstr>
  </property>
  <property fmtid="{D5CDD505-2E9C-101B-9397-08002B2CF9AE}" pid="35" name="x1ye=39">
    <vt:lpwstr>IFARJQR+32DwXmCkrC4Bkq+i0EclAdczqBm+W9CDoAGdp/lkM90iwFIQeWjACrHSFS/qVY46dYstw5HHIpwCn07BfU3aNcWNjqXiNMdxmVVGXb4Ang6DrjWpLhiauf6/KsSXbtcS9j8OcHNaarIV7OQFTSQjmqxRoAOUSN/kTOJxPq1TnLTK1997evHCtNpdNuYe8BnNBNphIItPGsli4cbNKr+OE0b3cbOd5UWqRKY8WOUgV9kfsiv8Fu3AHsX</vt:lpwstr>
  </property>
  <property fmtid="{D5CDD505-2E9C-101B-9397-08002B2CF9AE}" pid="36" name="x1ye=4">
    <vt:lpwstr>1dBFh8x2B2blW4usq7Uqpyt/mIjeAEyEslqE6XATNrLMxRTqN/kbjGOavxKYLvcvzckNAiokotPBBr5fkYFC7cBi1cJaMVFJeuLHV2xVOUxF7vMkWQBqUh/n+1Z+WVUJgNZ+MBy/65tnvaHMNgu8UIzGgAvCxyWGBOTxNE7+n0Fmvpje9VMcRTvnneAg5ROPMZNlWswKfxQoJmG6yLTUDpDiduxwmHhz2Jvqmq+B8QWtc4DoPtZ42e6xZisiP6N</vt:lpwstr>
  </property>
  <property fmtid="{D5CDD505-2E9C-101B-9397-08002B2CF9AE}" pid="37" name="x1ye=40">
    <vt:lpwstr>Yd/ojgfdJswMUfimhNgjHnHM0QWXSGyjanR5AJyCapW/nNeErsorUI/CV5RDJ6raUDoTC2p+wbDYUB9KwsnXO6L//W3Hcrre2Hx4SzRYVyasVlb2DOlPM55FK9WrPbU4bLEY3i+Z7pGc7cQ3iAfaq0L2WDyAfUSJcuYEaCwroD+0UpIjs1s41k4FJDF4h6PHPNjxO+1hWnjhYRHgQ38ml9e2Ggqt3RoR+zeNOMALezesvHDRgkc4/aM3ERWZRZI</vt:lpwstr>
  </property>
  <property fmtid="{D5CDD505-2E9C-101B-9397-08002B2CF9AE}" pid="38" name="x1ye=41">
    <vt:lpwstr>yKxF/1wgOMbryt8Vdi4t8GZG5I0CzKm/nKazO+6Cs+QOqOL6Ew/fiM8vV+wJxeNWkHTWp393FCeFXdtx/MWG1MbXs2lZ5WT6VlcC5CJ0YGbPW+jT4jBD3D1BVZg2NowDw1ozETNwMAPt0PzT8I4mEqZiUkkgo4Nu/HrDEG+X5KD6CJuETax5jq/760CdZLWhsnPkzSW5Hjc5500uioJOh/MZW0iz92PZoxF8ylw2fKEAdjl7sy3mtr9h5KRlf6M</vt:lpwstr>
  </property>
  <property fmtid="{D5CDD505-2E9C-101B-9397-08002B2CF9AE}" pid="39" name="x1ye=42">
    <vt:lpwstr>s86yWIvZZb+j95C933lW8/7glGAvR3PREdHdNWrn0WdFwGPHzxl/7i5boF5tHbiTB8ET2uV98oHURHxY95v+9Y73hYjO6uVZptwNMCHKLrX9xw0Xyouq25OeYUrr06WmLulwKZ/MmJ0J7iBaqOLd1KI7SlHMwMvW2s0TtffyHYuvn26NlWFMDf31xRW0b1bXDa3f1XRZQIXSx4JVsMFfbzuKnelIQTeYNvSXSCuDFbTHa4MKkonNkw/yaa9kdlb</vt:lpwstr>
  </property>
  <property fmtid="{D5CDD505-2E9C-101B-9397-08002B2CF9AE}" pid="40" name="x1ye=43">
    <vt:lpwstr>iGcom7+xLY2S8tXgtcPu9qkQ16vwRF9kK+LFU0BWiF7f83SheAlg2lMZjPglLNPTtq5e/PjA4nktU+YbcT5B114Y/noV2S3XCu8Bs4UGdowBBrAjsFdHnjf76W8M9Ku3QYyKSBH92ntZBOrVL/ZIwbMMDfS8HNvn5ghjJaq7Pio3wHfnwFuDHl2AdENBiou8AP1Qn5RM6iMyXlcN9EQDPun39/Ynor7kenYAa5sfzb37VUlJIlvNVD3a2Zeqwt2</vt:lpwstr>
  </property>
  <property fmtid="{D5CDD505-2E9C-101B-9397-08002B2CF9AE}" pid="41" name="x1ye=44">
    <vt:lpwstr>LY+2iHtcDBTLMuHVlAvrN+Wxsdd819oA/DDNQMlNEW0fBamS+OHdv55nY0FAMZ9xeNaxJZdTxb9L0OJ7mKwN7bWidPWmC7MjTTdo+m1l/P4AHZWa9Nt5MBlEWEshLfqBy/4L2pqIE4POwjOQ+mW3gzw47KY/E0OfS6beyYpHhlir31z7svJWkhdKbsD+0jkQq47tC40Ij221sPET5Chy4J85Ya/LCR57YdnFud93mmB+/BWXugRQViKCVdKpk5N</vt:lpwstr>
  </property>
  <property fmtid="{D5CDD505-2E9C-101B-9397-08002B2CF9AE}" pid="42" name="x1ye=45">
    <vt:lpwstr>5fFUaPt043WnOSkz6sb/+TE1ha1kOoNMyAotTiERz3NNFPe/5wTZYvfQ9ifZKRw/HHCu9cJg86YRAyzSAuM8qFcOHcJvqSyO9cxc4ttQZqBqYtfgDrJSGeF38zeWhdgJz8NjHsnstiwzmMZX3qKYp1mD3B+NW8Tte0ocYm38rHIaBTjIk2r+EPn0paU2llf4jBR2r/hBn4vS3hAr+D/+7gTEb6EWpAVH0daP6uyUhXU9mvAYSxjd8X5EtvAOTWc</vt:lpwstr>
  </property>
  <property fmtid="{D5CDD505-2E9C-101B-9397-08002B2CF9AE}" pid="43" name="x1ye=46">
    <vt:lpwstr>gDrthZXuIWsl7aeKtQ+K3Wa3VKnVMVY1X8aAShzH0AxZy3cacU+4336U+nSU1diPuH76Firr5qXA31zr2ETzTq1wFyTNSkixUU/B3P4eEZnDugY/eBr2/H+KFQLzqwH/wOdOs6WN0J52jHQUKmsmdb5pj/RO1UQqGBO77pSxJdMwYwaPNnViLDJl7G742769CbUkmfVGApQjOCsjGZH3kWiYVzG1taAzSSY9VNvBchVzSpzs8Uxu6oAe4pclULi</vt:lpwstr>
  </property>
  <property fmtid="{D5CDD505-2E9C-101B-9397-08002B2CF9AE}" pid="44" name="x1ye=47">
    <vt:lpwstr>d7bd8ar6rS/d1RoMSmwCyHMqYvtUBaHB2zHHZMnXP7T5Vtqaha4uZ/dU6GyU0ITto3fzP5euGQUIdmYqgtcrvRt5qHeINrP+2YTN7Pb620kmg7F59fVFEaASfQNv32NGMwpuJc2mC0wU7XGVJR9pHPWAHFZNBs8d5O3hvMyKhWhjSK5bWU1Bzh2KR67rAcqACD+/4P+ApIj3ur33yRb7Ez0VmDyNK9y+kl/jlX+2VmUsMmGEABsFNVDfNxuacDB</vt:lpwstr>
  </property>
  <property fmtid="{D5CDD505-2E9C-101B-9397-08002B2CF9AE}" pid="45" name="x1ye=48">
    <vt:lpwstr>tm3k83UaDEEcI4ABvMLVuH0dGE3EOJsAK5AxE0mpfnLCHXv/53Zd4KcimW6exLZwApSZieNzQmXkYwoxLBYxkVJItGLVATkvrDUHebfPW3KIiTh9Yjj6HdzSTSbLx+E5TT80BGZpLXJTPJc01xpvduXejytDHyEWmOKl2CsL+7z9Ivxhgui+WOo1XFW8SVFgCI1CXeS5jbwJj3W5X3PVmv8OvVzS6w7J+96x3a0iZr5ZYV+928MPu1enXc21ctf</vt:lpwstr>
  </property>
  <property fmtid="{D5CDD505-2E9C-101B-9397-08002B2CF9AE}" pid="46" name="x1ye=49">
    <vt:lpwstr>NEacbyJa+0piARLYudQ/luoLD7AeWHmmTmbq6TIOMnlaV2urNNG3Y6yK53W5vMfdCoxEipmhFL6KafYobsX5nosULkd9rYcHChpc9t8QI3UL50fcxYFgDC01MQYeLaA/kzF91Z7K+2G4TwpdJSn+UbKdjkFGnXNPWxyQ9VnUY4YBJG52XaT5CtgS2b8hiqJlNXh3j+h0UN3nksF76HvlrVqSIhgtiyMKx9byFo0HWuq9Wjik/pyL88ySU/SL4Lu</vt:lpwstr>
  </property>
  <property fmtid="{D5CDD505-2E9C-101B-9397-08002B2CF9AE}" pid="47" name="x1ye=5">
    <vt:lpwstr>+tpXjL9HCuXoHChuWh4xVgrj7eoUlBkZVLm0JBYIhwwNs3EYgx/BxJnRakGGXaQDgHaxoweAaON7gAoS55s+k+ugIdVTVkciCrnR1n2kADH+kXP0J7PCBcNwQs3EzsxIJcWmNSTBaV4aQTjTtN5n9qUg2Yg/eJXPlrhkmG78Fyv1hTQ6YizjjGb5Lo8toEgMUZwPliBs1/0Hczh5ZVDV/eEph0iE48t9LBh0PFyMqKwmo2gaubolk4bh8mE1/9q</vt:lpwstr>
  </property>
  <property fmtid="{D5CDD505-2E9C-101B-9397-08002B2CF9AE}" pid="48" name="x1ye=50">
    <vt:lpwstr>xEuB1E0czroThDShq4M/rFukUhKhPQCNtruD27V2YrjER9e4zDZ1dKaINPrNRCqVdILQ+98zJ7RjPn7qZahAt2AnvNzKytWgCP7PcSsyKEf1B0L76ruYopJhHvy5fuZ4hZaOaE7X+pTJ37pZtImVyddPWVerrzCf7/w2D1pyOSCY5p8BOFd/y7JrLuQDBMLSuNKxFQmzobP8LKC1rONcasE1a5OQcnKrx13GAmv7UskTzA+bVFX1Y88r9dueGYO</vt:lpwstr>
  </property>
  <property fmtid="{D5CDD505-2E9C-101B-9397-08002B2CF9AE}" pid="49" name="x1ye=51">
    <vt:lpwstr>C+Zp9BA88W6+pu3n8FMmJV5u5iXqEJJ7TBRCiyuHK3IeDo+UsJYYoPUFcfMcbbofA4gDBxr2KcNDFvHqDP+Rnj5NmlxTUHpAtIq9VmQ8jq80eWfPfwUglQhzv7biPtUIPsyGQUTMuQ3AeuXzmTTvOtJi3VNkRlR3kwpzxO4TaaFoQZ4IuizLdiiT4LoT6MxYCfLGjjde45jUHEAgv5DkxqY5SGvvTxoVTKwRWe5ypF+i6OvTH/tHg6bc/X/d77o</vt:lpwstr>
  </property>
  <property fmtid="{D5CDD505-2E9C-101B-9397-08002B2CF9AE}" pid="50" name="x1ye=52">
    <vt:lpwstr>7XXT4/zTcqmLzRkbo0Eh1Af4dYFz4MNPmZzvD8d1rzlvXY3a3uAAFk66wZfYTzbWEQ6PEU8LWYe86O+Ap52OIHsnCWfpfsJrJG9Z6tmptwBpa6gnV2vl2YkHRaLbbpCBKHreYOzhBx/ybMc8Ipivhg6rxJMG/SevFmooUvDhUturgBjnY9RPGY3Lb7Or1egK1iTvKXH7p0p6q1bjL7e4n9+62BnnGdyy6pJSYdWt94rEXounFUMd7J97GAEiTwZ</vt:lpwstr>
  </property>
  <property fmtid="{D5CDD505-2E9C-101B-9397-08002B2CF9AE}" pid="51" name="x1ye=53">
    <vt:lpwstr>siiIxGB3/M9bjZ7U6RRPu+CfsKElFjoV0p9OgQXBWU/Hy6KcLhJFykmCyqKRCUgY/uWXbr9+Rf78dYXb3gif5Jb10C34Fp/s6SCQqOJ1IjLOlfnjsFhEdOGS4HNtyP2bzdEHhRGCRtdXD8yBMJ05w8nbwaGIF4SRw/01dQbnyZt/ZNMndBPIwdzHVWYnNti6rdytr1ZLTeSUC9lj4vWvSa26sH6OsMJFNsE5HnszhWKljcPMIjzAM/sT677p/BI</vt:lpwstr>
  </property>
  <property fmtid="{D5CDD505-2E9C-101B-9397-08002B2CF9AE}" pid="52" name="x1ye=54">
    <vt:lpwstr>ccMeYl+XPVZLlpJxH5TnD46nQGVMuIZPZXf3tuYHBMltNlvp5k/Rr9UD3wpTTNAv6wng2g+jMHQoSi8pMnqR7c8tcE3LiWQSs6ta09JaQspbSFejjtKZgFv6w7thq/qrsf1aQRwBrIfeJ4aTZuYuozGZP2aRKMZs8ePkkw6idXlGyffW9mhcCL46myRR2MYtPNEjz8Y9Bo4N+Fuz2oBS9Eqm1pxMBqRrj9xygA7EFX7+dg2YW10VPZHZCfeHWgj</vt:lpwstr>
  </property>
  <property fmtid="{D5CDD505-2E9C-101B-9397-08002B2CF9AE}" pid="53" name="x1ye=55">
    <vt:lpwstr>O6dn3Tac8MyTDl3bnfwNEBQ5+nZ/YeQ4pnulZ70DkYXFfhqw4ZGe1zqiZO97hfSbVkks+zBVq7pKApD/oSiQ4xjxb5vjj75QwRsPudO9N8L8RWF6uKi0aWltRHMyvHJaJwRGM+YpiqZ3mtExXUcis4h8g8gFZoYR2jGvTHvda01J97sBSTNBQkrGdTfRKJHEmLsZetRfaXkk4TOEP9RYSAMq8nFURxIsuKKT5M41M1G13onq6qLIBSMuA0QPyzy</vt:lpwstr>
  </property>
  <property fmtid="{D5CDD505-2E9C-101B-9397-08002B2CF9AE}" pid="54" name="x1ye=56">
    <vt:lpwstr>ebRrf+EKAf0T/bCLKQ+e1os/BIeDVbAOo8VdOv6Rt1ub2/4Pd6f2ZmA3AAA=</vt:lpwstr>
  </property>
  <property fmtid="{D5CDD505-2E9C-101B-9397-08002B2CF9AE}" pid="55" name="x1ye=6">
    <vt:lpwstr>bAAcbJ0eb0CLlOG81fCMtQh7YBHMjEksbfcLnIbs9dv0AWY5Ia8ZW9cMWnaDXV2OZC8Dc0kt1PNotMc6kFR0eMXgwM8x78EbwmRmEpjbwdAe/NB16QPyZxHPtcbvpiny193VHjvZ8PTO0M+Haem0+zvVX4RkXGzwwaAKllGe8JJCZCc9WjrQVlg1yau1LLvNWWny+XuNBRdf0Fw2Ommt3uxK9AC/hHvN2zdKH5RerBI9YSy+Y8lTTLlKmXQjpo+</vt:lpwstr>
  </property>
  <property fmtid="{D5CDD505-2E9C-101B-9397-08002B2CF9AE}" pid="56" name="x1ye=7">
    <vt:lpwstr>yIrry3lug4yTJa2mMi98H9yhcAcaF5Y3B1/wiMwj5qe7P1YFSuLqejAUx/qUN/C6chj3HBWDYHXKL/jDovSSzA3j8BauMCkRwHuC523FWHohlUDRByKiNNaNRvyDLzg5D1cMTGuwFoM5Bo3iPugPNZj1h0RTSOvQTiuhlPZ+zC+4LxSQ/eAPPWVmaMETtAGVpA7pMrErnkKYOXB+R3i6TS3S2/gSODPjLMHXlEC4iPax3UofQsWnQO9cyAN1LE5</vt:lpwstr>
  </property>
  <property fmtid="{D5CDD505-2E9C-101B-9397-08002B2CF9AE}" pid="57" name="x1ye=8">
    <vt:lpwstr>yenN+9/d/H3bWfs7U0wNMuKqFsHHUwzM11cCFQ5jWRTjp+qx+HmD1Mx3rF9vDQi/BKctMJ1kPEAWdZdUQ47FcVLL9/scLwlWQe/++uQOZhBFfPdSIqpaFizVSh0KyI9rRHulfJavIyn5QJ6QtSjxpE9smfo0W+RP0SCox3Nr2Mw3P3nnS1VMdq8clo78L6R5Y9JCCxhzEwwJd7DmfvOZQW69hMBiz2P01cZBDYxXq5xIPvXYQa3UsmNA6CKQwM1</vt:lpwstr>
  </property>
  <property fmtid="{D5CDD505-2E9C-101B-9397-08002B2CF9AE}" pid="58" name="x1ye=9">
    <vt:lpwstr>R4BY9SqCJYiHW4TZwbP0/J8Kk8aEtKMdWq2k03hnqk34D2lmEo9W7WjT5Ge5/y5I7D4BYon5qeIMv3x0DaGSFB2gYu7cw/5g5g4Z+Zw7RIPKXJVrT7ZK9h4eJgKAsZsuBe13+FUA6/KAIKRGR4yoaYetJzT/onBAeTo0ypxh3t+z8t/h0MMOVD/szD5MllHAP3eZL0P6mGiwVOAIm2D7eosZh2HLJ+95mGSeuZA/oufRbmmMv7s8kK7tbEOYPSP</vt:lpwstr>
  </property>
</Properties>
</file>